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sz w:val="48"/>
          <w:szCs w:val="48"/>
        </w:rPr>
      </w:sdtEndPr>
      <w:sdtContent>
        <w:bookmarkStart w:id="0" w:name="_GoBack" w:displacedByCustomXml="prev"/>
        <w:bookmarkEnd w:id="0" w:displacedByCustomXml="prev"/>
        <w:p w:rsidR="00944B9B" w:rsidRDefault="00944B9B" w:rsidP="00944B9B">
          <w:r>
            <w:rPr>
              <w:noProof/>
            </w:rPr>
            <w:drawing>
              <wp:anchor distT="0" distB="0" distL="114300" distR="114300" simplePos="0" relativeHeight="251660288" behindDoc="1" locked="0" layoutInCell="1" allowOverlap="1" wp14:anchorId="47AB957A" wp14:editId="1C9241F7">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8">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Heading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6E2A90"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13</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Title"/>
        <w:rPr>
          <w:color w:val="4F6228" w:themeColor="accent3" w:themeShade="80"/>
          <w:sz w:val="48"/>
          <w:szCs w:val="48"/>
        </w:rPr>
      </w:pPr>
      <w:r>
        <w:lastRenderedPageBreak/>
        <w:t xml:space="preserve"> </w:t>
      </w:r>
    </w:p>
    <w:p w:rsidR="00944B9B" w:rsidRPr="00944B9B" w:rsidRDefault="00863454" w:rsidP="00944B9B">
      <w:pPr>
        <w:pStyle w:val="Title"/>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6E2A90">
        <w:rPr>
          <w:rFonts w:ascii="Arial Black" w:hAnsi="Arial Black"/>
          <w:noProof/>
          <w:color w:val="404040"/>
          <w:sz w:val="48"/>
          <w:szCs w:val="48"/>
        </w:rPr>
        <w:t>Exercise 13</w:t>
      </w:r>
    </w:p>
    <w:p w:rsidR="00944B9B" w:rsidRPr="00944B9B" w:rsidRDefault="00863454" w:rsidP="00944B9B">
      <w:pPr>
        <w:pStyle w:val="Subtitle"/>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E019D0">
        <w:rPr>
          <w:rFonts w:ascii="Arial Black" w:hAnsi="Arial Black"/>
          <w:color w:val="808080"/>
          <w:sz w:val="24"/>
        </w:rPr>
        <w:t>Debugging a memory lEA</w:t>
      </w:r>
      <w:r w:rsidR="007929D2">
        <w:rPr>
          <w:rFonts w:ascii="Arial Black" w:hAnsi="Arial Black"/>
          <w:color w:val="808080"/>
          <w:sz w:val="24"/>
        </w:rPr>
        <w:t>k</w:t>
      </w:r>
    </w:p>
    <w:p w:rsidR="00946067" w:rsidRPr="00CA17E2" w:rsidRDefault="00946067" w:rsidP="00946067">
      <w:pPr>
        <w:pStyle w:val="Heading1"/>
        <w:tabs>
          <w:tab w:val="left" w:pos="5130"/>
          <w:tab w:val="left" w:pos="9000"/>
        </w:tabs>
        <w:rPr>
          <w:rFonts w:ascii="Arial" w:hAnsi="Arial" w:cs="Arial"/>
          <w:sz w:val="20"/>
          <w:szCs w:val="20"/>
        </w:rPr>
      </w:pPr>
      <w:r w:rsidRPr="00CA17E2">
        <w:rPr>
          <w:rFonts w:ascii="Arial" w:hAnsi="Arial" w:cs="Arial"/>
          <w:sz w:val="20"/>
          <w:szCs w:val="20"/>
        </w:rPr>
        <w:t xml:space="preserve">Name: </w:t>
      </w:r>
      <w:r>
        <w:rPr>
          <w:rFonts w:ascii="Arial" w:hAnsi="Arial" w:cs="Arial"/>
          <w:sz w:val="20"/>
          <w:szCs w:val="20"/>
        </w:rPr>
        <w:t>____________________________________</w:t>
      </w:r>
      <w:r w:rsidRPr="00CA17E2">
        <w:rPr>
          <w:rFonts w:ascii="Arial" w:hAnsi="Arial" w:cs="Arial"/>
          <w:sz w:val="20"/>
          <w:szCs w:val="20"/>
        </w:rPr>
        <w:tab/>
      </w:r>
    </w:p>
    <w:p w:rsidR="00ED6379" w:rsidRPr="005615C0" w:rsidRDefault="00ED6379" w:rsidP="00ED6379">
      <w:pPr>
        <w:pStyle w:val="iCH3"/>
      </w:pPr>
      <w:r w:rsidRPr="005615C0">
        <w:t>PURPOSE</w:t>
      </w:r>
    </w:p>
    <w:p w:rsidR="007929D2" w:rsidRDefault="007929D2" w:rsidP="007929D2">
      <w:pPr>
        <w:pStyle w:val="BodyA"/>
        <w:rPr>
          <w:rFonts w:ascii="Arial" w:hAnsi="Arial"/>
          <w:sz w:val="20"/>
        </w:rPr>
      </w:pPr>
      <w:r>
        <w:rPr>
          <w:rFonts w:ascii="Arial" w:hAnsi="Arial"/>
          <w:sz w:val="20"/>
        </w:rPr>
        <w:t>The purpose of this exercise is to give you practice with memory management.</w:t>
      </w:r>
    </w:p>
    <w:p w:rsidR="007929D2" w:rsidRDefault="007929D2" w:rsidP="007929D2">
      <w:pPr>
        <w:pStyle w:val="BodyA"/>
        <w:rPr>
          <w:rFonts w:ascii="Arial" w:hAnsi="Arial"/>
          <w:sz w:val="20"/>
        </w:rPr>
      </w:pPr>
      <w:r>
        <w:rPr>
          <w:rFonts w:ascii="Arial" w:hAnsi="Arial"/>
          <w:sz w:val="20"/>
        </w:rPr>
        <w:t>Memory management is crucial in C programming. A program that consumes more and more memory ties up resources in the system that other processes need to function.</w:t>
      </w:r>
    </w:p>
    <w:p w:rsidR="007929D2" w:rsidRDefault="007929D2" w:rsidP="007929D2">
      <w:pPr>
        <w:pStyle w:val="BodyA"/>
        <w:rPr>
          <w:rFonts w:ascii="Arial" w:hAnsi="Arial"/>
          <w:sz w:val="20"/>
        </w:rPr>
      </w:pPr>
      <w:r>
        <w:rPr>
          <w:rFonts w:ascii="Arial" w:hAnsi="Arial"/>
          <w:sz w:val="20"/>
        </w:rPr>
        <w:t>There are many strategies to track memory usage and pinpoint the location of memory leaks. We examine two of them in this exercise: memory tracking and memory tracing. Both of these can (and should) be implemented using conditional compilation.</w:t>
      </w:r>
    </w:p>
    <w:p w:rsidR="007929D2" w:rsidRDefault="007929D2" w:rsidP="007929D2">
      <w:pPr>
        <w:pStyle w:val="BodyA"/>
        <w:rPr>
          <w:rFonts w:ascii="Arial" w:hAnsi="Arial"/>
          <w:sz w:val="20"/>
        </w:rPr>
      </w:pPr>
      <w:r>
        <w:rPr>
          <w:rFonts w:ascii="Arial" w:hAnsi="Arial"/>
          <w:sz w:val="20"/>
        </w:rPr>
        <w:t xml:space="preserve">Memory tracking simply involves counting the number of times </w:t>
      </w:r>
      <w:proofErr w:type="spellStart"/>
      <w:r>
        <w:rPr>
          <w:rFonts w:ascii="Arial" w:hAnsi="Arial"/>
          <w:sz w:val="20"/>
        </w:rPr>
        <w:t>malloc</w:t>
      </w:r>
      <w:proofErr w:type="spellEnd"/>
      <w:r>
        <w:rPr>
          <w:rFonts w:ascii="Arial" w:hAnsi="Arial"/>
          <w:sz w:val="20"/>
        </w:rPr>
        <w:t xml:space="preserve"> and free are called. For example, you can create a global variable in your program that is incremented when </w:t>
      </w:r>
      <w:proofErr w:type="spellStart"/>
      <w:r>
        <w:rPr>
          <w:rFonts w:ascii="Arial" w:hAnsi="Arial"/>
          <w:sz w:val="20"/>
        </w:rPr>
        <w:t>malloc</w:t>
      </w:r>
      <w:proofErr w:type="spellEnd"/>
      <w:r>
        <w:rPr>
          <w:rFonts w:ascii="Arial" w:hAnsi="Arial"/>
          <w:sz w:val="20"/>
        </w:rPr>
        <w:t xml:space="preserve"> is called and decremented when free is called. If the value of this variable at the end of the program is not zero, there is a problem with the way you have managed memory in your program.</w:t>
      </w:r>
    </w:p>
    <w:p w:rsidR="007929D2" w:rsidRDefault="007929D2" w:rsidP="007929D2">
      <w:pPr>
        <w:pStyle w:val="BodyA"/>
        <w:rPr>
          <w:rFonts w:ascii="Arial" w:hAnsi="Arial"/>
          <w:sz w:val="20"/>
        </w:rPr>
      </w:pPr>
      <w:r>
        <w:rPr>
          <w:rFonts w:ascii="Arial" w:hAnsi="Arial"/>
          <w:sz w:val="20"/>
        </w:rPr>
        <w:t xml:space="preserve">Using </w:t>
      </w:r>
      <w:proofErr w:type="spellStart"/>
      <w:r>
        <w:rPr>
          <w:rFonts w:ascii="Arial" w:hAnsi="Arial"/>
          <w:sz w:val="20"/>
        </w:rPr>
        <w:t>printf</w:t>
      </w:r>
      <w:proofErr w:type="spellEnd"/>
      <w:r>
        <w:rPr>
          <w:rFonts w:ascii="Arial" w:hAnsi="Arial"/>
          <w:sz w:val="20"/>
        </w:rPr>
        <w:t>, you can display the values of pointers by using %p in your format string. This displays the value of a pointer (the memory address). With judicious placement of debugging print statements in your code, you can trace the memory usage of your program.</w:t>
      </w:r>
    </w:p>
    <w:p w:rsidR="00FF48C6" w:rsidRDefault="007929D2" w:rsidP="007929D2">
      <w:pPr>
        <w:pStyle w:val="BodyA"/>
        <w:rPr>
          <w:rFonts w:ascii="Arial" w:hAnsi="Arial"/>
          <w:sz w:val="20"/>
        </w:rPr>
      </w:pPr>
      <w:r>
        <w:rPr>
          <w:rFonts w:ascii="Arial" w:hAnsi="Arial"/>
          <w:sz w:val="20"/>
        </w:rPr>
        <w:t>You can refer to t</w:t>
      </w:r>
      <w:r w:rsidR="00E019D0">
        <w:rPr>
          <w:rFonts w:ascii="Arial" w:hAnsi="Arial"/>
          <w:sz w:val="20"/>
        </w:rPr>
        <w:t>he material you were given for P</w:t>
      </w:r>
      <w:r>
        <w:rPr>
          <w:rFonts w:ascii="Arial" w:hAnsi="Arial"/>
          <w:sz w:val="20"/>
        </w:rPr>
        <w:t xml:space="preserve">roject </w:t>
      </w:r>
      <w:r w:rsidR="00E019D0">
        <w:rPr>
          <w:rFonts w:ascii="Arial" w:hAnsi="Arial"/>
          <w:sz w:val="20"/>
        </w:rPr>
        <w:t>0</w:t>
      </w:r>
      <w:r>
        <w:rPr>
          <w:rFonts w:ascii="Arial" w:hAnsi="Arial"/>
          <w:sz w:val="20"/>
        </w:rPr>
        <w:t>2 for examples of how to use memory tracing.</w:t>
      </w:r>
    </w:p>
    <w:p w:rsidR="007929D2" w:rsidRDefault="00FF48C6" w:rsidP="007929D2">
      <w:pPr>
        <w:pStyle w:val="BodyA"/>
        <w:rPr>
          <w:rFonts w:ascii="Arial" w:hAnsi="Arial"/>
          <w:sz w:val="20"/>
        </w:rPr>
      </w:pPr>
      <w:r>
        <w:rPr>
          <w:rFonts w:ascii="Arial" w:hAnsi="Arial"/>
          <w:sz w:val="20"/>
        </w:rPr>
        <w:t>For this exercise,</w:t>
      </w:r>
      <w:r w:rsidR="00E019D0">
        <w:rPr>
          <w:rFonts w:ascii="Arial" w:hAnsi="Arial"/>
          <w:sz w:val="20"/>
        </w:rPr>
        <w:t xml:space="preserve"> you are given the solution to E</w:t>
      </w:r>
      <w:r>
        <w:rPr>
          <w:rFonts w:ascii="Arial" w:hAnsi="Arial"/>
          <w:sz w:val="20"/>
        </w:rPr>
        <w:t>xercise 12 as a starting point.</w:t>
      </w:r>
    </w:p>
    <w:p w:rsidR="00FF48C6" w:rsidRDefault="00FF48C6" w:rsidP="007929D2">
      <w:pPr>
        <w:pStyle w:val="iCH3"/>
        <w:rPr>
          <w:rFonts w:ascii="Arial" w:hAnsi="Arial"/>
        </w:rPr>
      </w:pPr>
    </w:p>
    <w:p w:rsidR="00ED6379" w:rsidRPr="005615C0" w:rsidRDefault="00ED6379" w:rsidP="007929D2">
      <w:pPr>
        <w:pStyle w:val="iCH3"/>
      </w:pPr>
      <w:r>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FF48C6" w:rsidRDefault="00FF48C6" w:rsidP="00E019D0">
      <w:pPr>
        <w:pStyle w:val="BodyB"/>
        <w:numPr>
          <w:ilvl w:val="0"/>
          <w:numId w:val="9"/>
        </w:numPr>
        <w:ind w:left="360" w:hanging="360"/>
        <w:jc w:val="left"/>
        <w:rPr>
          <w:rFonts w:ascii="Arial" w:hAnsi="Arial"/>
          <w:sz w:val="20"/>
        </w:rPr>
      </w:pPr>
      <w:r>
        <w:rPr>
          <w:rFonts w:ascii="Arial" w:hAnsi="Arial"/>
          <w:sz w:val="20"/>
        </w:rPr>
        <w:t>Modify the program to allow the user to remove a node from the linked list. This includes:</w:t>
      </w:r>
    </w:p>
    <w:p w:rsidR="00FF48C6" w:rsidRDefault="00FF48C6" w:rsidP="00E019D0">
      <w:pPr>
        <w:pStyle w:val="BodyB"/>
        <w:numPr>
          <w:ilvl w:val="0"/>
          <w:numId w:val="8"/>
        </w:numPr>
        <w:jc w:val="left"/>
        <w:rPr>
          <w:rFonts w:ascii="Arial" w:hAnsi="Arial"/>
          <w:sz w:val="20"/>
        </w:rPr>
      </w:pPr>
      <w:r>
        <w:rPr>
          <w:rFonts w:ascii="Arial" w:hAnsi="Arial"/>
          <w:sz w:val="20"/>
        </w:rPr>
        <w:t>Adding an option to the menu for removing a node.</w:t>
      </w:r>
    </w:p>
    <w:p w:rsidR="00FF48C6" w:rsidRDefault="00FF48C6" w:rsidP="00E019D0">
      <w:pPr>
        <w:pStyle w:val="BodyB"/>
        <w:numPr>
          <w:ilvl w:val="0"/>
          <w:numId w:val="8"/>
        </w:numPr>
        <w:jc w:val="left"/>
        <w:rPr>
          <w:rFonts w:ascii="Arial" w:hAnsi="Arial"/>
          <w:sz w:val="20"/>
        </w:rPr>
      </w:pPr>
      <w:r>
        <w:rPr>
          <w:rFonts w:ascii="Arial" w:hAnsi="Arial"/>
          <w:sz w:val="20"/>
        </w:rPr>
        <w:t xml:space="preserve">Modifying </w:t>
      </w:r>
      <w:proofErr w:type="gramStart"/>
      <w:r>
        <w:rPr>
          <w:rFonts w:ascii="Arial" w:hAnsi="Arial"/>
          <w:sz w:val="20"/>
        </w:rPr>
        <w:t>main(</w:t>
      </w:r>
      <w:proofErr w:type="gramEnd"/>
      <w:r>
        <w:rPr>
          <w:rFonts w:ascii="Arial" w:hAnsi="Arial"/>
          <w:sz w:val="20"/>
        </w:rPr>
        <w:t>) to handle the option to remove a node.</w:t>
      </w:r>
    </w:p>
    <w:p w:rsidR="00FF48C6" w:rsidRDefault="00FF48C6" w:rsidP="00E019D0">
      <w:pPr>
        <w:pStyle w:val="BodyB"/>
        <w:numPr>
          <w:ilvl w:val="0"/>
          <w:numId w:val="8"/>
        </w:numPr>
        <w:jc w:val="left"/>
        <w:rPr>
          <w:rFonts w:ascii="Arial" w:hAnsi="Arial"/>
          <w:sz w:val="20"/>
        </w:rPr>
      </w:pPr>
      <w:r>
        <w:rPr>
          <w:rFonts w:ascii="Arial" w:hAnsi="Arial"/>
          <w:sz w:val="20"/>
        </w:rPr>
        <w:t>Creating a function to remove the node.</w:t>
      </w:r>
    </w:p>
    <w:p w:rsidR="00FF48C6" w:rsidRDefault="00FF48C6" w:rsidP="00E019D0">
      <w:pPr>
        <w:pStyle w:val="BodyB"/>
        <w:numPr>
          <w:ilvl w:val="0"/>
          <w:numId w:val="10"/>
        </w:numPr>
        <w:ind w:left="360" w:hanging="360"/>
        <w:jc w:val="left"/>
        <w:rPr>
          <w:rFonts w:ascii="Arial" w:hAnsi="Arial"/>
          <w:sz w:val="20"/>
        </w:rPr>
      </w:pPr>
      <w:r>
        <w:rPr>
          <w:rFonts w:ascii="Arial" w:hAnsi="Arial"/>
          <w:sz w:val="20"/>
        </w:rPr>
        <w:t>Use conditional compilation and appropriate code to assess whether or not your program has a memory leak and, if it does, to find the leak and correct it. Your code should use both memory tracing and memory tracking as described above.</w:t>
      </w:r>
    </w:p>
    <w:p w:rsidR="00FF48C6" w:rsidRDefault="00FF48C6" w:rsidP="00E019D0">
      <w:pPr>
        <w:pStyle w:val="BodyB"/>
        <w:numPr>
          <w:ilvl w:val="0"/>
          <w:numId w:val="10"/>
        </w:numPr>
        <w:ind w:left="360" w:hanging="360"/>
        <w:jc w:val="left"/>
        <w:rPr>
          <w:rFonts w:ascii="Arial" w:hAnsi="Arial"/>
          <w:sz w:val="20"/>
        </w:rPr>
      </w:pPr>
      <w:r>
        <w:rPr>
          <w:rFonts w:ascii="Arial" w:hAnsi="Arial"/>
          <w:sz w:val="20"/>
        </w:rPr>
        <w:t xml:space="preserve">Test your program thoroughly to verify that it works correctly. Be sure to include special cases in your testing (e.g. remove a node from an empty </w:t>
      </w:r>
      <w:proofErr w:type="gramStart"/>
      <w:r>
        <w:rPr>
          <w:rFonts w:ascii="Arial" w:hAnsi="Arial"/>
          <w:sz w:val="20"/>
        </w:rPr>
        <w:t>list,</w:t>
      </w:r>
      <w:proofErr w:type="gramEnd"/>
      <w:r>
        <w:rPr>
          <w:rFonts w:ascii="Arial" w:hAnsi="Arial"/>
          <w:sz w:val="20"/>
        </w:rPr>
        <w:t xml:space="preserve"> remove the node from a list of one item, etc.)</w:t>
      </w:r>
    </w:p>
    <w:p w:rsidR="00FF48C6" w:rsidRDefault="00FF48C6" w:rsidP="00E019D0">
      <w:pPr>
        <w:pStyle w:val="BodyB"/>
        <w:numPr>
          <w:ilvl w:val="0"/>
          <w:numId w:val="10"/>
        </w:numPr>
        <w:ind w:left="360" w:hanging="360"/>
        <w:jc w:val="left"/>
        <w:rPr>
          <w:rFonts w:ascii="Arial" w:hAnsi="Arial"/>
          <w:sz w:val="20"/>
        </w:rPr>
      </w:pPr>
      <w:r>
        <w:rPr>
          <w:rFonts w:ascii="Arial" w:hAnsi="Arial"/>
          <w:sz w:val="20"/>
        </w:rPr>
        <w:t>Document your code carefully.</w:t>
      </w:r>
    </w:p>
    <w:p w:rsidR="00FF48C6" w:rsidRDefault="00FF48C6" w:rsidP="00E019D0">
      <w:pPr>
        <w:pStyle w:val="BodyB"/>
        <w:numPr>
          <w:ilvl w:val="0"/>
          <w:numId w:val="10"/>
        </w:numPr>
        <w:ind w:left="360" w:hanging="360"/>
        <w:jc w:val="left"/>
        <w:rPr>
          <w:rFonts w:ascii="Arial" w:hAnsi="Arial"/>
          <w:sz w:val="20"/>
        </w:rPr>
      </w:pPr>
      <w:r>
        <w:rPr>
          <w:rFonts w:ascii="Arial" w:hAnsi="Arial"/>
          <w:sz w:val="20"/>
        </w:rPr>
        <w:t>In your Engineering Notebook, explain your approach to creating your code and your testing strategy. Include examples of the test input you used and the corresponding output from your program, as well as your memory tracking and tracing output. Also include the limitations to your solution, if any.</w:t>
      </w:r>
    </w:p>
    <w:p w:rsidR="00FF48C6" w:rsidRDefault="00FF48C6" w:rsidP="00E019D0">
      <w:pPr>
        <w:pStyle w:val="BodyB"/>
        <w:numPr>
          <w:ilvl w:val="0"/>
          <w:numId w:val="10"/>
        </w:numPr>
        <w:ind w:left="360" w:hanging="360"/>
        <w:jc w:val="left"/>
        <w:rPr>
          <w:rFonts w:ascii="Arial" w:hAnsi="Arial"/>
          <w:sz w:val="20"/>
        </w:rPr>
      </w:pPr>
      <w:r>
        <w:rPr>
          <w:rFonts w:ascii="Arial" w:hAnsi="Arial"/>
          <w:sz w:val="20"/>
        </w:rPr>
        <w:lastRenderedPageBreak/>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w:t>
      </w:r>
    </w:p>
    <w:p w:rsidR="00034ADE" w:rsidRPr="003025EA" w:rsidRDefault="00FF48C6" w:rsidP="00E019D0">
      <w:pPr>
        <w:pStyle w:val="BodyB"/>
        <w:numPr>
          <w:ilvl w:val="0"/>
          <w:numId w:val="10"/>
        </w:numPr>
        <w:ind w:left="360" w:hanging="360"/>
        <w:jc w:val="left"/>
        <w:rPr>
          <w:rFonts w:ascii="Arial" w:hAnsi="Arial"/>
          <w:sz w:val="20"/>
        </w:rPr>
      </w:pPr>
      <w:r>
        <w:rPr>
          <w:rFonts w:ascii="Arial" w:hAnsi="Arial"/>
          <w:sz w:val="20"/>
        </w:rPr>
        <w:t xml:space="preserve">Save and archive your finished C program and upload it to the </w:t>
      </w:r>
      <w:proofErr w:type="spellStart"/>
      <w:r>
        <w:rPr>
          <w:rFonts w:ascii="Arial" w:hAnsi="Arial"/>
          <w:sz w:val="20"/>
        </w:rPr>
        <w:t>LMS</w:t>
      </w:r>
      <w:proofErr w:type="spellEnd"/>
      <w:r>
        <w:rPr>
          <w:rFonts w:ascii="Arial" w:hAnsi="Arial"/>
          <w:sz w:val="20"/>
        </w:rPr>
        <w:t>.</w:t>
      </w:r>
    </w:p>
    <w:sectPr w:rsidR="00034ADE" w:rsidRPr="003025EA" w:rsidSect="00EA6F64">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454" w:rsidRDefault="00863454">
      <w:r>
        <w:separator/>
      </w:r>
    </w:p>
  </w:endnote>
  <w:endnote w:type="continuationSeparator" w:id="0">
    <w:p w:rsidR="00863454" w:rsidRDefault="00863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altName w:val="ヒラギノ角ゴ Pro W3"/>
    <w:charset w:val="4E"/>
    <w:family w:val="auto"/>
    <w:pitch w:val="variable"/>
    <w:sig w:usb0="00000001"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9D2" w:rsidRPr="00AE14C2" w:rsidRDefault="007929D2"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rPr>
      <w:drawing>
        <wp:anchor distT="0" distB="0" distL="114300" distR="114300" simplePos="0" relativeHeight="251663360" behindDoc="1" locked="0" layoutInCell="1" allowOverlap="1" wp14:anchorId="2996CAF5" wp14:editId="18F4F40B">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7929D2" w:rsidRPr="00325072" w:rsidRDefault="007929D2" w:rsidP="00325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9D2" w:rsidRPr="00AE14C2" w:rsidRDefault="007929D2"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7929D2" w:rsidRDefault="00792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454" w:rsidRDefault="00863454">
      <w:r>
        <w:separator/>
      </w:r>
    </w:p>
  </w:footnote>
  <w:footnote w:type="continuationSeparator" w:id="0">
    <w:p w:rsidR="00863454" w:rsidRDefault="008634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9D2" w:rsidRPr="00325072" w:rsidRDefault="007929D2" w:rsidP="00325072">
    <w:pPr>
      <w:pStyle w:val="Header"/>
    </w:pPr>
    <w:r>
      <w:rPr>
        <w:noProof/>
      </w:rPr>
      <w:drawing>
        <wp:anchor distT="0" distB="0" distL="114300" distR="114300" simplePos="0" relativeHeight="251665408" behindDoc="1" locked="0" layoutInCell="1" allowOverlap="1" wp14:anchorId="13AC31E8" wp14:editId="50034C66">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nsid w:val="00000002"/>
    <w:multiLevelType w:val="multilevel"/>
    <w:tmpl w:val="894EE874"/>
    <w:lvl w:ilvl="0">
      <w:start w:val="1"/>
      <w:numFmt w:val="bullet"/>
      <w:lvlText w:val="·"/>
      <w:lvlJc w:val="left"/>
      <w:pPr>
        <w:tabs>
          <w:tab w:val="num" w:pos="360"/>
        </w:tabs>
        <w:ind w:left="360" w:firstLine="0"/>
      </w:pPr>
      <w:rPr>
        <w:rFonts w:hint="default"/>
        <w:color w:val="000000"/>
        <w:position w:val="0"/>
        <w:sz w:val="22"/>
      </w:rPr>
    </w:lvl>
    <w:lvl w:ilvl="1">
      <w:start w:val="1"/>
      <w:numFmt w:val="bullet"/>
      <w:lvlText w:val="o"/>
      <w:lvlJc w:val="left"/>
      <w:pPr>
        <w:tabs>
          <w:tab w:val="num" w:pos="360"/>
        </w:tabs>
        <w:ind w:left="360" w:firstLine="1080"/>
      </w:pPr>
      <w:rPr>
        <w:rFonts w:hint="default"/>
        <w:color w:val="000000"/>
        <w:position w:val="0"/>
        <w:sz w:val="22"/>
      </w:rPr>
    </w:lvl>
    <w:lvl w:ilvl="2">
      <w:start w:val="1"/>
      <w:numFmt w:val="bullet"/>
      <w:lvlText w:val=""/>
      <w:lvlJc w:val="left"/>
      <w:pPr>
        <w:tabs>
          <w:tab w:val="num" w:pos="360"/>
        </w:tabs>
        <w:ind w:left="360" w:firstLine="1800"/>
      </w:pPr>
      <w:rPr>
        <w:rFonts w:hint="default"/>
        <w:color w:val="000000"/>
        <w:position w:val="0"/>
        <w:sz w:val="22"/>
      </w:rPr>
    </w:lvl>
    <w:lvl w:ilvl="3">
      <w:start w:val="1"/>
      <w:numFmt w:val="bullet"/>
      <w:lvlText w:val="·"/>
      <w:lvlJc w:val="left"/>
      <w:pPr>
        <w:tabs>
          <w:tab w:val="num" w:pos="360"/>
        </w:tabs>
        <w:ind w:left="360" w:firstLine="2520"/>
      </w:pPr>
      <w:rPr>
        <w:rFonts w:hint="default"/>
        <w:color w:val="000000"/>
        <w:position w:val="0"/>
        <w:sz w:val="22"/>
      </w:rPr>
    </w:lvl>
    <w:lvl w:ilvl="4">
      <w:start w:val="1"/>
      <w:numFmt w:val="bullet"/>
      <w:lvlText w:val="o"/>
      <w:lvlJc w:val="left"/>
      <w:pPr>
        <w:tabs>
          <w:tab w:val="num" w:pos="360"/>
        </w:tabs>
        <w:ind w:left="360" w:firstLine="3240"/>
      </w:pPr>
      <w:rPr>
        <w:rFonts w:hint="default"/>
        <w:color w:val="000000"/>
        <w:position w:val="0"/>
        <w:sz w:val="22"/>
      </w:rPr>
    </w:lvl>
    <w:lvl w:ilvl="5">
      <w:start w:val="1"/>
      <w:numFmt w:val="bullet"/>
      <w:lvlText w:val=""/>
      <w:lvlJc w:val="left"/>
      <w:pPr>
        <w:tabs>
          <w:tab w:val="num" w:pos="360"/>
        </w:tabs>
        <w:ind w:left="360" w:firstLine="3960"/>
      </w:pPr>
      <w:rPr>
        <w:rFonts w:hint="default"/>
        <w:color w:val="000000"/>
        <w:position w:val="0"/>
        <w:sz w:val="22"/>
      </w:rPr>
    </w:lvl>
    <w:lvl w:ilvl="6">
      <w:start w:val="1"/>
      <w:numFmt w:val="bullet"/>
      <w:lvlText w:val="·"/>
      <w:lvlJc w:val="left"/>
      <w:pPr>
        <w:tabs>
          <w:tab w:val="num" w:pos="360"/>
        </w:tabs>
        <w:ind w:left="360" w:firstLine="4680"/>
      </w:pPr>
      <w:rPr>
        <w:rFonts w:hint="default"/>
        <w:color w:val="000000"/>
        <w:position w:val="0"/>
        <w:sz w:val="22"/>
      </w:rPr>
    </w:lvl>
    <w:lvl w:ilvl="7">
      <w:start w:val="1"/>
      <w:numFmt w:val="bullet"/>
      <w:lvlText w:val="o"/>
      <w:lvlJc w:val="left"/>
      <w:pPr>
        <w:tabs>
          <w:tab w:val="num" w:pos="360"/>
        </w:tabs>
        <w:ind w:left="360" w:firstLine="5400"/>
      </w:pPr>
      <w:rPr>
        <w:rFonts w:hint="default"/>
        <w:color w:val="000000"/>
        <w:position w:val="0"/>
        <w:sz w:val="22"/>
      </w:rPr>
    </w:lvl>
    <w:lvl w:ilvl="8">
      <w:start w:val="1"/>
      <w:numFmt w:val="bullet"/>
      <w:lvlText w:val=""/>
      <w:lvlJc w:val="left"/>
      <w:pPr>
        <w:tabs>
          <w:tab w:val="num" w:pos="360"/>
        </w:tabs>
        <w:ind w:left="360" w:firstLine="6120"/>
      </w:pPr>
      <w:rPr>
        <w:rFonts w:hint="default"/>
        <w:color w:val="000000"/>
        <w:position w:val="0"/>
        <w:sz w:val="22"/>
      </w:rPr>
    </w:lvl>
  </w:abstractNum>
  <w:abstractNum w:abstractNumId="2">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3">
    <w:nsid w:val="081E27A5"/>
    <w:multiLevelType w:val="multilevel"/>
    <w:tmpl w:val="C3124160"/>
    <w:lvl w:ilvl="0">
      <w:start w:val="2"/>
      <w:numFmt w:val="decimal"/>
      <w:lvlText w:val="%1."/>
      <w:lvlJc w:val="left"/>
      <w:pPr>
        <w:tabs>
          <w:tab w:val="num" w:pos="0"/>
        </w:tabs>
        <w:ind w:left="0" w:firstLine="0"/>
      </w:pPr>
      <w:rPr>
        <w:rFonts w:hint="default"/>
        <w:color w:val="000000"/>
        <w:position w:val="0"/>
        <w:sz w:val="20"/>
      </w:rPr>
    </w:lvl>
    <w:lvl w:ilvl="1">
      <w:start w:val="1"/>
      <w:numFmt w:val="lowerLetter"/>
      <w:lvlText w:val="%2."/>
      <w:lvlJc w:val="left"/>
      <w:pPr>
        <w:tabs>
          <w:tab w:val="num" w:pos="0"/>
        </w:tabs>
        <w:ind w:left="0" w:firstLine="1080"/>
      </w:pPr>
      <w:rPr>
        <w:rFonts w:hint="default"/>
        <w:color w:val="000000"/>
        <w:position w:val="0"/>
        <w:sz w:val="22"/>
      </w:rPr>
    </w:lvl>
    <w:lvl w:ilvl="2">
      <w:start w:val="1"/>
      <w:numFmt w:val="lowerRoman"/>
      <w:lvlText w:val="%3."/>
      <w:lvlJc w:val="left"/>
      <w:pPr>
        <w:tabs>
          <w:tab w:val="num" w:pos="0"/>
        </w:tabs>
        <w:ind w:left="0" w:firstLine="1800"/>
      </w:pPr>
      <w:rPr>
        <w:rFonts w:hint="default"/>
        <w:color w:val="000000"/>
        <w:position w:val="0"/>
        <w:sz w:val="22"/>
      </w:rPr>
    </w:lvl>
    <w:lvl w:ilvl="3">
      <w:start w:val="1"/>
      <w:numFmt w:val="decimal"/>
      <w:isLgl/>
      <w:lvlText w:val="%4."/>
      <w:lvlJc w:val="left"/>
      <w:pPr>
        <w:tabs>
          <w:tab w:val="num" w:pos="0"/>
        </w:tabs>
        <w:ind w:left="0" w:firstLine="2520"/>
      </w:pPr>
      <w:rPr>
        <w:rFonts w:hint="default"/>
        <w:color w:val="000000"/>
        <w:position w:val="0"/>
        <w:sz w:val="22"/>
      </w:rPr>
    </w:lvl>
    <w:lvl w:ilvl="4">
      <w:start w:val="1"/>
      <w:numFmt w:val="lowerLetter"/>
      <w:lvlText w:val="%5."/>
      <w:lvlJc w:val="left"/>
      <w:pPr>
        <w:tabs>
          <w:tab w:val="num" w:pos="0"/>
        </w:tabs>
        <w:ind w:left="0" w:firstLine="3240"/>
      </w:pPr>
      <w:rPr>
        <w:rFonts w:hint="default"/>
        <w:color w:val="000000"/>
        <w:position w:val="0"/>
        <w:sz w:val="22"/>
      </w:rPr>
    </w:lvl>
    <w:lvl w:ilvl="5">
      <w:start w:val="1"/>
      <w:numFmt w:val="lowerRoman"/>
      <w:lvlText w:val="%6."/>
      <w:lvlJc w:val="left"/>
      <w:pPr>
        <w:tabs>
          <w:tab w:val="num" w:pos="0"/>
        </w:tabs>
        <w:ind w:left="0" w:firstLine="3960"/>
      </w:pPr>
      <w:rPr>
        <w:rFonts w:hint="default"/>
        <w:color w:val="000000"/>
        <w:position w:val="0"/>
        <w:sz w:val="22"/>
      </w:rPr>
    </w:lvl>
    <w:lvl w:ilvl="6">
      <w:start w:val="1"/>
      <w:numFmt w:val="decimal"/>
      <w:isLgl/>
      <w:lvlText w:val="%7."/>
      <w:lvlJc w:val="left"/>
      <w:pPr>
        <w:tabs>
          <w:tab w:val="num" w:pos="0"/>
        </w:tabs>
        <w:ind w:left="0" w:firstLine="4680"/>
      </w:pPr>
      <w:rPr>
        <w:rFonts w:hint="default"/>
        <w:color w:val="000000"/>
        <w:position w:val="0"/>
        <w:sz w:val="22"/>
      </w:rPr>
    </w:lvl>
    <w:lvl w:ilvl="7">
      <w:start w:val="1"/>
      <w:numFmt w:val="lowerLetter"/>
      <w:lvlText w:val="%8."/>
      <w:lvlJc w:val="left"/>
      <w:pPr>
        <w:tabs>
          <w:tab w:val="num" w:pos="0"/>
        </w:tabs>
        <w:ind w:left="0" w:firstLine="5400"/>
      </w:pPr>
      <w:rPr>
        <w:rFonts w:hint="default"/>
        <w:color w:val="000000"/>
        <w:position w:val="0"/>
        <w:sz w:val="22"/>
      </w:rPr>
    </w:lvl>
    <w:lvl w:ilvl="8">
      <w:start w:val="1"/>
      <w:numFmt w:val="lowerRoman"/>
      <w:lvlText w:val="%9."/>
      <w:lvlJc w:val="left"/>
      <w:pPr>
        <w:tabs>
          <w:tab w:val="num" w:pos="0"/>
        </w:tabs>
        <w:ind w:left="0" w:firstLine="6120"/>
      </w:pPr>
      <w:rPr>
        <w:rFonts w:hint="default"/>
        <w:color w:val="000000"/>
        <w:position w:val="0"/>
        <w:sz w:val="22"/>
      </w:rPr>
    </w:lvl>
  </w:abstractNum>
  <w:abstractNum w:abstractNumId="4">
    <w:nsid w:val="27824FC3"/>
    <w:multiLevelType w:val="multilevel"/>
    <w:tmpl w:val="62689D00"/>
    <w:lvl w:ilvl="0">
      <w:start w:val="1"/>
      <w:numFmt w:val="decimal"/>
      <w:lvlText w:val="%1."/>
      <w:lvlJc w:val="left"/>
      <w:pPr>
        <w:tabs>
          <w:tab w:val="num" w:pos="0"/>
        </w:tabs>
        <w:ind w:left="0" w:firstLine="0"/>
      </w:pPr>
      <w:rPr>
        <w:rFonts w:hint="default"/>
        <w:color w:val="000000"/>
        <w:position w:val="0"/>
        <w:sz w:val="20"/>
      </w:rPr>
    </w:lvl>
    <w:lvl w:ilvl="1">
      <w:start w:val="1"/>
      <w:numFmt w:val="lowerLetter"/>
      <w:lvlText w:val="%2."/>
      <w:lvlJc w:val="left"/>
      <w:pPr>
        <w:tabs>
          <w:tab w:val="num" w:pos="0"/>
        </w:tabs>
        <w:ind w:left="0" w:firstLine="1080"/>
      </w:pPr>
      <w:rPr>
        <w:rFonts w:hint="default"/>
        <w:color w:val="000000"/>
        <w:position w:val="0"/>
        <w:sz w:val="22"/>
      </w:rPr>
    </w:lvl>
    <w:lvl w:ilvl="2">
      <w:start w:val="1"/>
      <w:numFmt w:val="lowerRoman"/>
      <w:lvlText w:val="%3."/>
      <w:lvlJc w:val="left"/>
      <w:pPr>
        <w:tabs>
          <w:tab w:val="num" w:pos="0"/>
        </w:tabs>
        <w:ind w:left="0" w:firstLine="1800"/>
      </w:pPr>
      <w:rPr>
        <w:rFonts w:hint="default"/>
        <w:color w:val="000000"/>
        <w:position w:val="0"/>
        <w:sz w:val="22"/>
      </w:rPr>
    </w:lvl>
    <w:lvl w:ilvl="3">
      <w:start w:val="1"/>
      <w:numFmt w:val="decimal"/>
      <w:isLgl/>
      <w:lvlText w:val="%4."/>
      <w:lvlJc w:val="left"/>
      <w:pPr>
        <w:tabs>
          <w:tab w:val="num" w:pos="0"/>
        </w:tabs>
        <w:ind w:left="0" w:firstLine="2520"/>
      </w:pPr>
      <w:rPr>
        <w:rFonts w:hint="default"/>
        <w:color w:val="000000"/>
        <w:position w:val="0"/>
        <w:sz w:val="22"/>
      </w:rPr>
    </w:lvl>
    <w:lvl w:ilvl="4">
      <w:start w:val="1"/>
      <w:numFmt w:val="lowerLetter"/>
      <w:lvlText w:val="%5."/>
      <w:lvlJc w:val="left"/>
      <w:pPr>
        <w:tabs>
          <w:tab w:val="num" w:pos="0"/>
        </w:tabs>
        <w:ind w:left="0" w:firstLine="3240"/>
      </w:pPr>
      <w:rPr>
        <w:rFonts w:hint="default"/>
        <w:color w:val="000000"/>
        <w:position w:val="0"/>
        <w:sz w:val="22"/>
      </w:rPr>
    </w:lvl>
    <w:lvl w:ilvl="5">
      <w:start w:val="1"/>
      <w:numFmt w:val="lowerRoman"/>
      <w:lvlText w:val="%6."/>
      <w:lvlJc w:val="left"/>
      <w:pPr>
        <w:tabs>
          <w:tab w:val="num" w:pos="0"/>
        </w:tabs>
        <w:ind w:left="0" w:firstLine="3960"/>
      </w:pPr>
      <w:rPr>
        <w:rFonts w:hint="default"/>
        <w:color w:val="000000"/>
        <w:position w:val="0"/>
        <w:sz w:val="22"/>
      </w:rPr>
    </w:lvl>
    <w:lvl w:ilvl="6">
      <w:start w:val="1"/>
      <w:numFmt w:val="decimal"/>
      <w:isLgl/>
      <w:lvlText w:val="%7."/>
      <w:lvlJc w:val="left"/>
      <w:pPr>
        <w:tabs>
          <w:tab w:val="num" w:pos="0"/>
        </w:tabs>
        <w:ind w:left="0" w:firstLine="4680"/>
      </w:pPr>
      <w:rPr>
        <w:rFonts w:hint="default"/>
        <w:color w:val="000000"/>
        <w:position w:val="0"/>
        <w:sz w:val="22"/>
      </w:rPr>
    </w:lvl>
    <w:lvl w:ilvl="7">
      <w:start w:val="1"/>
      <w:numFmt w:val="lowerLetter"/>
      <w:lvlText w:val="%8."/>
      <w:lvlJc w:val="left"/>
      <w:pPr>
        <w:tabs>
          <w:tab w:val="num" w:pos="0"/>
        </w:tabs>
        <w:ind w:left="0" w:firstLine="5400"/>
      </w:pPr>
      <w:rPr>
        <w:rFonts w:hint="default"/>
        <w:color w:val="000000"/>
        <w:position w:val="0"/>
        <w:sz w:val="22"/>
      </w:rPr>
    </w:lvl>
    <w:lvl w:ilvl="8">
      <w:start w:val="1"/>
      <w:numFmt w:val="lowerRoman"/>
      <w:lvlText w:val="%9."/>
      <w:lvlJc w:val="left"/>
      <w:pPr>
        <w:tabs>
          <w:tab w:val="num" w:pos="0"/>
        </w:tabs>
        <w:ind w:left="0" w:firstLine="6120"/>
      </w:pPr>
      <w:rPr>
        <w:rFonts w:hint="default"/>
        <w:color w:val="000000"/>
        <w:position w:val="0"/>
        <w:sz w:val="22"/>
      </w:rPr>
    </w:lvl>
  </w:abstractNum>
  <w:abstractNum w:abstractNumId="5">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D011189"/>
    <w:multiLevelType w:val="multilevel"/>
    <w:tmpl w:val="F0D6F9BA"/>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ascii="Arial" w:hAnsi="Arial" w:hint="default"/>
        <w:b w:val="0"/>
        <w:i w:val="0"/>
        <w:color w:val="000000"/>
        <w:position w:val="0"/>
        <w:sz w:val="20"/>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7">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8">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nsid w:val="789E1DB7"/>
    <w:multiLevelType w:val="multilevel"/>
    <w:tmpl w:val="6DB2D258"/>
    <w:lvl w:ilvl="0">
      <w:start w:val="1"/>
      <w:numFmt w:val="lowerLetter"/>
      <w:lvlText w:val="%1."/>
      <w:lvlJc w:val="left"/>
      <w:pPr>
        <w:tabs>
          <w:tab w:val="num" w:pos="360"/>
        </w:tabs>
        <w:ind w:left="360" w:firstLine="0"/>
      </w:pPr>
      <w:rPr>
        <w:rFonts w:ascii="Arial" w:hAnsi="Arial" w:hint="default"/>
        <w:b w:val="0"/>
        <w:i w:val="0"/>
        <w:color w:val="000000"/>
        <w:position w:val="0"/>
        <w:sz w:val="20"/>
      </w:rPr>
    </w:lvl>
    <w:lvl w:ilvl="1">
      <w:start w:val="1"/>
      <w:numFmt w:val="lowerLetter"/>
      <w:lvlText w:val="%2."/>
      <w:lvlJc w:val="left"/>
      <w:pPr>
        <w:tabs>
          <w:tab w:val="num" w:pos="360"/>
        </w:tabs>
        <w:ind w:left="360" w:firstLine="1080"/>
      </w:pPr>
      <w:rPr>
        <w:rFonts w:ascii="Arial" w:hAnsi="Arial" w:hint="default"/>
        <w:b w:val="0"/>
        <w:i w:val="0"/>
        <w:color w:val="000000"/>
        <w:position w:val="0"/>
        <w:sz w:val="20"/>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num w:numId="1">
    <w:abstractNumId w:val="8"/>
  </w:num>
  <w:num w:numId="2">
    <w:abstractNumId w:val="2"/>
  </w:num>
  <w:num w:numId="3">
    <w:abstractNumId w:val="0"/>
  </w:num>
  <w:num w:numId="4">
    <w:abstractNumId w:val="5"/>
  </w:num>
  <w:num w:numId="5">
    <w:abstractNumId w:val="7"/>
  </w:num>
  <w:num w:numId="6">
    <w:abstractNumId w:val="1"/>
  </w:num>
  <w:num w:numId="7">
    <w:abstractNumId w:val="6"/>
  </w:num>
  <w:num w:numId="8">
    <w:abstractNumId w:val="9"/>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657C5"/>
    <w:rsid w:val="000814DA"/>
    <w:rsid w:val="00086B87"/>
    <w:rsid w:val="00090D80"/>
    <w:rsid w:val="00092F34"/>
    <w:rsid w:val="000964BA"/>
    <w:rsid w:val="000A1259"/>
    <w:rsid w:val="000B12BA"/>
    <w:rsid w:val="000B346D"/>
    <w:rsid w:val="000B72B0"/>
    <w:rsid w:val="000C01B8"/>
    <w:rsid w:val="000D415C"/>
    <w:rsid w:val="00112323"/>
    <w:rsid w:val="001128C5"/>
    <w:rsid w:val="00117480"/>
    <w:rsid w:val="00132F80"/>
    <w:rsid w:val="00150BAA"/>
    <w:rsid w:val="00157438"/>
    <w:rsid w:val="00163A8B"/>
    <w:rsid w:val="00164B80"/>
    <w:rsid w:val="0017445E"/>
    <w:rsid w:val="001948D3"/>
    <w:rsid w:val="001A058C"/>
    <w:rsid w:val="001A194C"/>
    <w:rsid w:val="001A3A62"/>
    <w:rsid w:val="001B7614"/>
    <w:rsid w:val="001D1E81"/>
    <w:rsid w:val="001E1C9C"/>
    <w:rsid w:val="001E76A0"/>
    <w:rsid w:val="001F7F7F"/>
    <w:rsid w:val="002062EA"/>
    <w:rsid w:val="0021770C"/>
    <w:rsid w:val="00234B86"/>
    <w:rsid w:val="00247C16"/>
    <w:rsid w:val="002642B4"/>
    <w:rsid w:val="00296F6A"/>
    <w:rsid w:val="002C4A9A"/>
    <w:rsid w:val="002D25DE"/>
    <w:rsid w:val="002D40E6"/>
    <w:rsid w:val="002D7C81"/>
    <w:rsid w:val="002E05A8"/>
    <w:rsid w:val="003025EA"/>
    <w:rsid w:val="00324BE8"/>
    <w:rsid w:val="00325072"/>
    <w:rsid w:val="00327D46"/>
    <w:rsid w:val="00356866"/>
    <w:rsid w:val="003624C3"/>
    <w:rsid w:val="0037479F"/>
    <w:rsid w:val="00377669"/>
    <w:rsid w:val="003778A5"/>
    <w:rsid w:val="00380BB8"/>
    <w:rsid w:val="003877CB"/>
    <w:rsid w:val="00393AB9"/>
    <w:rsid w:val="003A5AF1"/>
    <w:rsid w:val="003B287B"/>
    <w:rsid w:val="003C62C1"/>
    <w:rsid w:val="004059A0"/>
    <w:rsid w:val="00412439"/>
    <w:rsid w:val="0043259B"/>
    <w:rsid w:val="00442985"/>
    <w:rsid w:val="00445CD5"/>
    <w:rsid w:val="00450F67"/>
    <w:rsid w:val="004577AE"/>
    <w:rsid w:val="004A526B"/>
    <w:rsid w:val="004A7C8F"/>
    <w:rsid w:val="004B0941"/>
    <w:rsid w:val="004B45F0"/>
    <w:rsid w:val="004C1A34"/>
    <w:rsid w:val="004C7365"/>
    <w:rsid w:val="005077E7"/>
    <w:rsid w:val="0052077A"/>
    <w:rsid w:val="00523323"/>
    <w:rsid w:val="00523FEA"/>
    <w:rsid w:val="0053675E"/>
    <w:rsid w:val="005545D9"/>
    <w:rsid w:val="0056668F"/>
    <w:rsid w:val="00566B9A"/>
    <w:rsid w:val="00582B0E"/>
    <w:rsid w:val="00586DA2"/>
    <w:rsid w:val="005874E1"/>
    <w:rsid w:val="005A5524"/>
    <w:rsid w:val="005B3C81"/>
    <w:rsid w:val="005C6032"/>
    <w:rsid w:val="005E011B"/>
    <w:rsid w:val="005E6BBF"/>
    <w:rsid w:val="005E6F26"/>
    <w:rsid w:val="005F6CF0"/>
    <w:rsid w:val="005F726F"/>
    <w:rsid w:val="00626B43"/>
    <w:rsid w:val="00630215"/>
    <w:rsid w:val="00636D8F"/>
    <w:rsid w:val="006415AC"/>
    <w:rsid w:val="006531FB"/>
    <w:rsid w:val="006545AA"/>
    <w:rsid w:val="00661291"/>
    <w:rsid w:val="0066591E"/>
    <w:rsid w:val="0068000F"/>
    <w:rsid w:val="00680558"/>
    <w:rsid w:val="006C14D4"/>
    <w:rsid w:val="006E277A"/>
    <w:rsid w:val="006E2A90"/>
    <w:rsid w:val="006F1B02"/>
    <w:rsid w:val="00724034"/>
    <w:rsid w:val="007314D5"/>
    <w:rsid w:val="007348A2"/>
    <w:rsid w:val="0073707D"/>
    <w:rsid w:val="0074011F"/>
    <w:rsid w:val="00744CA9"/>
    <w:rsid w:val="00745CE2"/>
    <w:rsid w:val="007671C6"/>
    <w:rsid w:val="007849ED"/>
    <w:rsid w:val="0078774A"/>
    <w:rsid w:val="007929D2"/>
    <w:rsid w:val="007956A9"/>
    <w:rsid w:val="007B0E2D"/>
    <w:rsid w:val="007C0B6C"/>
    <w:rsid w:val="00803752"/>
    <w:rsid w:val="0080575A"/>
    <w:rsid w:val="00812CD4"/>
    <w:rsid w:val="00824BD3"/>
    <w:rsid w:val="00862FA4"/>
    <w:rsid w:val="00863454"/>
    <w:rsid w:val="00897737"/>
    <w:rsid w:val="008A487D"/>
    <w:rsid w:val="008A4A7B"/>
    <w:rsid w:val="008B197C"/>
    <w:rsid w:val="008B21DE"/>
    <w:rsid w:val="008B5C80"/>
    <w:rsid w:val="008C4819"/>
    <w:rsid w:val="008E6D81"/>
    <w:rsid w:val="00900C89"/>
    <w:rsid w:val="0093211A"/>
    <w:rsid w:val="00944B9B"/>
    <w:rsid w:val="00946067"/>
    <w:rsid w:val="00956E5C"/>
    <w:rsid w:val="00965805"/>
    <w:rsid w:val="009708B0"/>
    <w:rsid w:val="009741C9"/>
    <w:rsid w:val="009A00CD"/>
    <w:rsid w:val="009C2F13"/>
    <w:rsid w:val="009C3AFC"/>
    <w:rsid w:val="009E0B48"/>
    <w:rsid w:val="009E3E2D"/>
    <w:rsid w:val="009E5A42"/>
    <w:rsid w:val="00A07404"/>
    <w:rsid w:val="00A23900"/>
    <w:rsid w:val="00A44472"/>
    <w:rsid w:val="00A6378E"/>
    <w:rsid w:val="00A64E40"/>
    <w:rsid w:val="00A727BE"/>
    <w:rsid w:val="00A901EE"/>
    <w:rsid w:val="00A97236"/>
    <w:rsid w:val="00AA09C7"/>
    <w:rsid w:val="00AA7EDC"/>
    <w:rsid w:val="00AB1049"/>
    <w:rsid w:val="00AB29BE"/>
    <w:rsid w:val="00AE14C2"/>
    <w:rsid w:val="00AF3E5E"/>
    <w:rsid w:val="00AF61D0"/>
    <w:rsid w:val="00B021FC"/>
    <w:rsid w:val="00B04494"/>
    <w:rsid w:val="00B06BC4"/>
    <w:rsid w:val="00B26875"/>
    <w:rsid w:val="00B3389C"/>
    <w:rsid w:val="00B42643"/>
    <w:rsid w:val="00B46FDF"/>
    <w:rsid w:val="00B707E3"/>
    <w:rsid w:val="00B864CB"/>
    <w:rsid w:val="00BA119D"/>
    <w:rsid w:val="00BA7DC3"/>
    <w:rsid w:val="00BB27DE"/>
    <w:rsid w:val="00BB3D2D"/>
    <w:rsid w:val="00BB49C1"/>
    <w:rsid w:val="00BC51DB"/>
    <w:rsid w:val="00BE4DA6"/>
    <w:rsid w:val="00BF2B74"/>
    <w:rsid w:val="00C046D8"/>
    <w:rsid w:val="00C13F90"/>
    <w:rsid w:val="00C2535B"/>
    <w:rsid w:val="00C40716"/>
    <w:rsid w:val="00C537B2"/>
    <w:rsid w:val="00C741C6"/>
    <w:rsid w:val="00C81F89"/>
    <w:rsid w:val="00C81FA2"/>
    <w:rsid w:val="00CA0827"/>
    <w:rsid w:val="00CA17E2"/>
    <w:rsid w:val="00CB174F"/>
    <w:rsid w:val="00CC3E69"/>
    <w:rsid w:val="00CC42FC"/>
    <w:rsid w:val="00CD3E2B"/>
    <w:rsid w:val="00CE3235"/>
    <w:rsid w:val="00D16572"/>
    <w:rsid w:val="00D21177"/>
    <w:rsid w:val="00D3260D"/>
    <w:rsid w:val="00D3443D"/>
    <w:rsid w:val="00D34A95"/>
    <w:rsid w:val="00D436BA"/>
    <w:rsid w:val="00D44A5E"/>
    <w:rsid w:val="00D56B7E"/>
    <w:rsid w:val="00D57F59"/>
    <w:rsid w:val="00D806BF"/>
    <w:rsid w:val="00D96D97"/>
    <w:rsid w:val="00DA6FBB"/>
    <w:rsid w:val="00E019D0"/>
    <w:rsid w:val="00E04621"/>
    <w:rsid w:val="00E32CEF"/>
    <w:rsid w:val="00E366E0"/>
    <w:rsid w:val="00E53E37"/>
    <w:rsid w:val="00E5402F"/>
    <w:rsid w:val="00E54CEE"/>
    <w:rsid w:val="00E65C24"/>
    <w:rsid w:val="00E764AE"/>
    <w:rsid w:val="00E92EE1"/>
    <w:rsid w:val="00EA2243"/>
    <w:rsid w:val="00EA24BB"/>
    <w:rsid w:val="00EA4F28"/>
    <w:rsid w:val="00EA6F64"/>
    <w:rsid w:val="00EB170D"/>
    <w:rsid w:val="00EB7AEC"/>
    <w:rsid w:val="00EC08B8"/>
    <w:rsid w:val="00ED6379"/>
    <w:rsid w:val="00ED788B"/>
    <w:rsid w:val="00EF1F19"/>
    <w:rsid w:val="00EF378C"/>
    <w:rsid w:val="00EF5ED5"/>
    <w:rsid w:val="00F3066B"/>
    <w:rsid w:val="00F334D7"/>
    <w:rsid w:val="00F56609"/>
    <w:rsid w:val="00F94428"/>
    <w:rsid w:val="00FF48C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 w:type="paragraph" w:customStyle="1" w:styleId="BodyAA">
    <w:name w:val="Body A A"/>
    <w:rsid w:val="00092F34"/>
    <w:pPr>
      <w:spacing w:before="120"/>
      <w:jc w:val="both"/>
    </w:pPr>
    <w:rPr>
      <w:rFonts w:eastAsia="ヒラギノ角ゴ Pro W3"/>
      <w:color w:val="000000"/>
      <w:szCs w:val="20"/>
    </w:rPr>
  </w:style>
  <w:style w:type="paragraph" w:customStyle="1" w:styleId="FreeForm">
    <w:name w:val="Free Form"/>
    <w:rsid w:val="0074011F"/>
    <w:pPr>
      <w:spacing w:after="200" w:line="276" w:lineRule="auto"/>
    </w:pPr>
    <w:rPr>
      <w:rFonts w:ascii="Arial" w:eastAsia="ヒラギノ角ゴ Pro W3" w:hAnsi="Arial"/>
      <w:color w:val="000000"/>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numbering" w:customStyle="1" w:styleId="BodyB">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2766</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revision>6</cp:revision>
  <cp:lastPrinted>2010-08-18T19:17:00Z</cp:lastPrinted>
  <dcterms:created xsi:type="dcterms:W3CDTF">2012-05-08T14:43:00Z</dcterms:created>
  <dcterms:modified xsi:type="dcterms:W3CDTF">2012-05-12T15:05:00Z</dcterms:modified>
</cp:coreProperties>
</file>